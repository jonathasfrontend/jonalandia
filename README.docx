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A344" w14:textId="77777777" w:rsidR="00557239" w:rsidRDefault="00557239" w:rsidP="00AC6FD8">
      <w:pPr>
        <w:pStyle w:val="Ttulo"/>
        <w:jc w:val="center"/>
        <w:rPr>
          <w:rFonts w:ascii="Arial" w:eastAsia="Arial" w:hAnsi="Arial" w:cs="Arial"/>
          <w:b/>
          <w:bCs/>
        </w:rPr>
      </w:pPr>
      <w:proofErr w:type="spellStart"/>
      <w:r w:rsidRPr="48801B5D">
        <w:rPr>
          <w:rFonts w:ascii="Arial" w:eastAsia="Arial" w:hAnsi="Arial" w:cs="Arial"/>
          <w:b/>
          <w:bCs/>
        </w:rPr>
        <w:t>Bot</w:t>
      </w:r>
      <w:proofErr w:type="spellEnd"/>
      <w:r w:rsidRPr="48801B5D">
        <w:rPr>
          <w:rFonts w:ascii="Arial" w:eastAsia="Arial" w:hAnsi="Arial" w:cs="Arial"/>
          <w:b/>
          <w:bCs/>
        </w:rPr>
        <w:t xml:space="preserve"> </w:t>
      </w:r>
      <w:proofErr w:type="spellStart"/>
      <w:r w:rsidRPr="48801B5D">
        <w:rPr>
          <w:rFonts w:ascii="Arial" w:eastAsia="Arial" w:hAnsi="Arial" w:cs="Arial"/>
          <w:b/>
          <w:bCs/>
        </w:rPr>
        <w:t>Jonalandia</w:t>
      </w:r>
      <w:proofErr w:type="spellEnd"/>
      <w:r w:rsidRPr="48801B5D">
        <w:rPr>
          <w:rFonts w:ascii="Arial" w:eastAsia="Arial" w:hAnsi="Arial" w:cs="Arial"/>
          <w:b/>
          <w:bCs/>
        </w:rPr>
        <w:t xml:space="preserve"> - Documentação</w:t>
      </w:r>
    </w:p>
    <w:p w14:paraId="170D08DA" w14:textId="79E58295" w:rsidR="060F3291" w:rsidRDefault="060F3291" w:rsidP="48801B5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48801B5D">
        <w:rPr>
          <w:rFonts w:ascii="Arial" w:eastAsia="Arial" w:hAnsi="Arial" w:cs="Arial"/>
          <w:b/>
          <w:bCs/>
          <w:sz w:val="28"/>
          <w:szCs w:val="28"/>
        </w:rPr>
        <w:t>Sumário</w:t>
      </w:r>
    </w:p>
    <w:sdt>
      <w:sdtPr>
        <w:rPr>
          <w:rStyle w:val="Hyperlink"/>
          <w:rFonts w:ascii="Arial" w:eastAsia="Arial" w:hAnsi="Arial" w:cs="Arial"/>
          <w:b/>
          <w:bCs/>
          <w:sz w:val="32"/>
          <w:szCs w:val="32"/>
          <w:u w:val="none"/>
        </w:rPr>
        <w:id w:val="1772582589"/>
        <w:docPartObj>
          <w:docPartGallery w:val="Table of Contents"/>
          <w:docPartUnique/>
        </w:docPartObj>
      </w:sdtPr>
      <w:sdtContent>
        <w:p w14:paraId="629975C1" w14:textId="5A6BF626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86192099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Introdução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_Toc186192099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1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7F7D9370" w14:textId="37626F13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341520482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Visão Geral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_Toc341520482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1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6C30B46D" w14:textId="1715CE80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395297655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Requisitos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_Toc1395297655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1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1DEA32E5" w14:textId="40F03303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621640866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Configuração do Ambiente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_Toc1621640866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1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50071304" w14:textId="19425BE6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460673417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Estrutura do Projeto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_Toc460673417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129840C8" w14:textId="2152135E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905064144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Eventos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_Toc905064144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201713EF" w14:textId="68ABB108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334692076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ready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_Toc1334692076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1D3A93FA" w14:textId="490117BA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980320318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interactionCreate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_Toc980320318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5401CB1C" w14:textId="4BFFC094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015920507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guildMemberAdd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_Toc1015920507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04F1976E" w14:textId="7EF63F4F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57075594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messageCreate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_Toc57075594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0C24A6D3" w14:textId="32D1219E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32620244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Comandos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_Toc132620244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6D16BD17" w14:textId="19689509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258798011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Usuários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_Toc1258798011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2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305E82B6" w14:textId="520D2EA0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554376301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Moderadores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_Toc1554376301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3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0C1199D1" w14:textId="53E0CDFF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222723567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Funções Principais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_Toc222723567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3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7B5B25CC" w14:textId="6FBCB5F8" w:rsidR="48801B5D" w:rsidRPr="00AC6FD8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976801456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Instalação e Execução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_Toc976801456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3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75473409" w14:textId="1CE0633E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336645230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Instalação das Dependências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_Toc1336645230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3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31BF1812" w14:textId="6F95FC7F" w:rsidR="48801B5D" w:rsidRPr="00AC6FD8" w:rsidRDefault="48801B5D" w:rsidP="48801B5D">
          <w:pPr>
            <w:pStyle w:val="Sumrio3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28"/>
              <w:szCs w:val="28"/>
              <w:u w:val="none"/>
            </w:rPr>
          </w:pPr>
          <w:hyperlink w:anchor="_Toc1471376888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Executando o Projeto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_Toc1471376888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3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</w:p>
        <w:p w14:paraId="2A0F1532" w14:textId="2233622C" w:rsidR="48801B5D" w:rsidRDefault="48801B5D" w:rsidP="48801B5D">
          <w:pPr>
            <w:pStyle w:val="Sumrio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bCs/>
              <w:sz w:val="32"/>
              <w:szCs w:val="32"/>
              <w:u w:val="none"/>
            </w:rPr>
          </w:pPr>
          <w:hyperlink w:anchor="_Toc1068842092"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Conclusão</w:t>
            </w:r>
            <w:r w:rsidRPr="00AC6FD8">
              <w:rPr>
                <w:rFonts w:ascii="Arial" w:hAnsi="Arial" w:cs="Arial"/>
                <w:sz w:val="28"/>
                <w:szCs w:val="28"/>
              </w:rPr>
              <w:tab/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Pr="00AC6FD8">
              <w:rPr>
                <w:rFonts w:ascii="Arial" w:hAnsi="Arial" w:cs="Arial"/>
                <w:sz w:val="28"/>
                <w:szCs w:val="28"/>
              </w:rPr>
              <w:instrText>PAGEREF _Toc1068842092 \h</w:instrText>
            </w:r>
            <w:r w:rsidRPr="00AC6FD8">
              <w:rPr>
                <w:rFonts w:ascii="Arial" w:hAnsi="Arial" w:cs="Arial"/>
                <w:sz w:val="28"/>
                <w:szCs w:val="28"/>
              </w:rPr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AC6FD8">
              <w:rPr>
                <w:rStyle w:val="Hyperlink"/>
                <w:rFonts w:ascii="Arial" w:eastAsia="Arial" w:hAnsi="Arial" w:cs="Arial"/>
                <w:b/>
                <w:bCs/>
                <w:sz w:val="28"/>
                <w:szCs w:val="28"/>
                <w:u w:val="none"/>
              </w:rPr>
              <w:t>3</w:t>
            </w:r>
            <w:r w:rsidRPr="00AC6FD8">
              <w:rPr>
                <w:rFonts w:ascii="Arial" w:hAnsi="Arial" w:cs="Arial"/>
                <w:sz w:val="28"/>
                <w:szCs w:val="28"/>
              </w:rPr>
              <w:fldChar w:fldCharType="end"/>
            </w:r>
          </w:hyperlink>
          <w:r>
            <w:fldChar w:fldCharType="end"/>
          </w:r>
        </w:p>
      </w:sdtContent>
    </w:sdt>
    <w:p w14:paraId="672A6659" w14:textId="77777777" w:rsidR="00557239" w:rsidRDefault="00000000">
      <w:r>
        <w:pict w14:anchorId="3D8269EC">
          <v:rect id="_x0000_i1025" style="width:470.3pt;height:1.5pt" o:hrstd="t" o:hr="t" fillcolor="gray" stroked="f">
            <v:path strokeok="f"/>
          </v:rect>
        </w:pict>
      </w:r>
    </w:p>
    <w:p w14:paraId="5119A2B8" w14:textId="77777777" w:rsidR="00557239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0" w:name="_Introdução"/>
      <w:bookmarkStart w:id="1" w:name="_Toc186192099"/>
      <w:r w:rsidRPr="48801B5D">
        <w:rPr>
          <w:i w:val="0"/>
          <w:iCs w:val="0"/>
        </w:rPr>
        <w:t>Introdução</w:t>
      </w:r>
      <w:bookmarkEnd w:id="0"/>
      <w:bookmarkEnd w:id="1"/>
    </w:p>
    <w:p w14:paraId="1C60652B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O </w:t>
      </w:r>
      <w:proofErr w:type="spellStart"/>
      <w:r w:rsidRPr="00AC6FD8">
        <w:rPr>
          <w:rFonts w:ascii="Arial" w:hAnsi="Arial" w:cs="Arial"/>
          <w:b/>
        </w:rPr>
        <w:t>Bot</w:t>
      </w:r>
      <w:proofErr w:type="spellEnd"/>
      <w:r w:rsidRPr="00AC6FD8">
        <w:rPr>
          <w:rFonts w:ascii="Arial" w:hAnsi="Arial" w:cs="Arial"/>
          <w:b/>
        </w:rPr>
        <w:t xml:space="preserve"> </w:t>
      </w:r>
      <w:proofErr w:type="spellStart"/>
      <w:r w:rsidRPr="00AC6FD8">
        <w:rPr>
          <w:rFonts w:ascii="Arial" w:hAnsi="Arial" w:cs="Arial"/>
          <w:b/>
        </w:rPr>
        <w:t>Jonalandia</w:t>
      </w:r>
      <w:proofErr w:type="spellEnd"/>
      <w:r w:rsidRPr="00AC6FD8">
        <w:rPr>
          <w:rFonts w:ascii="Arial" w:hAnsi="Arial" w:cs="Arial"/>
        </w:rPr>
        <w:t xml:space="preserve"> é uma ferramenta poderosa para servidores </w:t>
      </w:r>
      <w:proofErr w:type="spellStart"/>
      <w:r w:rsidRPr="00AC6FD8">
        <w:rPr>
          <w:rFonts w:ascii="Arial" w:hAnsi="Arial" w:cs="Arial"/>
        </w:rPr>
        <w:t>Discord</w:t>
      </w:r>
      <w:proofErr w:type="spellEnd"/>
      <w:r w:rsidRPr="00AC6FD8">
        <w:rPr>
          <w:rFonts w:ascii="Arial" w:hAnsi="Arial" w:cs="Arial"/>
        </w:rPr>
        <w:t>, projetada para automatizar tarefas de moderação, engajar comunidades e oferecer funcionalidades customizáveis. Ele combina comandos intuitivos e funções automáticas, garantindo uma experiência dinâmica e segura para os usuários.</w:t>
      </w:r>
    </w:p>
    <w:p w14:paraId="0A37501D" w14:textId="77777777" w:rsidR="00557239" w:rsidRDefault="00000000">
      <w:r>
        <w:pict w14:anchorId="2A088649">
          <v:rect id="_x0000_i1026" style="width:470.3pt;height:1.5pt" o:hrstd="t" o:hr="t" fillcolor="gray" stroked="f">
            <v:path strokeok="f"/>
          </v:rect>
        </w:pict>
      </w:r>
    </w:p>
    <w:p w14:paraId="3EC6CF7A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2" w:name="_Visão_Geral"/>
      <w:bookmarkStart w:id="3" w:name="_Toc341520482"/>
      <w:r w:rsidRPr="00AC6FD8">
        <w:rPr>
          <w:i w:val="0"/>
          <w:iCs w:val="0"/>
        </w:rPr>
        <w:t>Visão Geral</w:t>
      </w:r>
      <w:bookmarkEnd w:id="2"/>
      <w:bookmarkEnd w:id="3"/>
    </w:p>
    <w:p w14:paraId="596EAA7F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  <w:b/>
        </w:rPr>
        <w:t>Linguagem</w:t>
      </w:r>
      <w:r w:rsidRPr="00AC6FD8">
        <w:rPr>
          <w:rFonts w:ascii="Arial" w:hAnsi="Arial" w:cs="Arial"/>
        </w:rPr>
        <w:t>: Node.js</w:t>
      </w:r>
    </w:p>
    <w:p w14:paraId="6B1A527E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  <w:b/>
        </w:rPr>
        <w:t>Bibliotecas</w:t>
      </w:r>
      <w:r w:rsidRPr="00AC6FD8">
        <w:rPr>
          <w:rFonts w:ascii="Arial" w:hAnsi="Arial" w:cs="Arial"/>
        </w:rPr>
        <w:t xml:space="preserve">: Discord.js, </w:t>
      </w:r>
      <w:proofErr w:type="spellStart"/>
      <w:r w:rsidRPr="00AC6FD8">
        <w:rPr>
          <w:rFonts w:ascii="Arial" w:hAnsi="Arial" w:cs="Arial"/>
        </w:rPr>
        <w:t>dotenv</w:t>
      </w:r>
      <w:proofErr w:type="spellEnd"/>
      <w:r w:rsidRPr="00AC6FD8">
        <w:rPr>
          <w:rFonts w:ascii="Arial" w:hAnsi="Arial" w:cs="Arial"/>
        </w:rPr>
        <w:t xml:space="preserve">, </w:t>
      </w:r>
      <w:proofErr w:type="spellStart"/>
      <w:r w:rsidRPr="00AC6FD8">
        <w:rPr>
          <w:rFonts w:ascii="Arial" w:hAnsi="Arial" w:cs="Arial"/>
        </w:rPr>
        <w:t>mongoose</w:t>
      </w:r>
      <w:proofErr w:type="spellEnd"/>
    </w:p>
    <w:p w14:paraId="79093C0E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  <w:b/>
        </w:rPr>
        <w:t>Banco de Dados</w:t>
      </w:r>
      <w:r w:rsidRPr="00AC6FD8">
        <w:rPr>
          <w:rFonts w:ascii="Arial" w:hAnsi="Arial" w:cs="Arial"/>
        </w:rPr>
        <w:t xml:space="preserve">: </w:t>
      </w:r>
      <w:proofErr w:type="spellStart"/>
      <w:r w:rsidRPr="00AC6FD8">
        <w:rPr>
          <w:rFonts w:ascii="Arial" w:hAnsi="Arial" w:cs="Arial"/>
        </w:rPr>
        <w:t>MongoDB</w:t>
      </w:r>
      <w:proofErr w:type="spellEnd"/>
    </w:p>
    <w:p w14:paraId="2BBF66C0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  <w:b/>
        </w:rPr>
        <w:lastRenderedPageBreak/>
        <w:t>Principais Recursos</w:t>
      </w:r>
      <w:r w:rsidRPr="00AC6FD8">
        <w:rPr>
          <w:rFonts w:ascii="Arial" w:hAnsi="Arial" w:cs="Arial"/>
        </w:rPr>
        <w:t>:</w:t>
      </w:r>
    </w:p>
    <w:p w14:paraId="2128CDA3" w14:textId="77777777" w:rsidR="00557239" w:rsidRPr="00AC6FD8" w:rsidRDefault="00557239">
      <w:pPr>
        <w:numPr>
          <w:ilvl w:val="1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>Automação de tarefas de moderação</w:t>
      </w:r>
    </w:p>
    <w:p w14:paraId="332BB831" w14:textId="77777777" w:rsidR="00557239" w:rsidRPr="00AC6FD8" w:rsidRDefault="00557239">
      <w:pPr>
        <w:numPr>
          <w:ilvl w:val="1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>Detecção e bloqueio de links</w:t>
      </w:r>
    </w:p>
    <w:p w14:paraId="0936876C" w14:textId="77777777" w:rsidR="00557239" w:rsidRPr="00AC6FD8" w:rsidRDefault="00557239">
      <w:pPr>
        <w:numPr>
          <w:ilvl w:val="1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Controle de </w:t>
      </w:r>
      <w:proofErr w:type="spellStart"/>
      <w:r w:rsidRPr="00AC6FD8">
        <w:rPr>
          <w:rFonts w:ascii="Arial" w:hAnsi="Arial" w:cs="Arial"/>
        </w:rPr>
        <w:t>flood</w:t>
      </w:r>
      <w:proofErr w:type="spellEnd"/>
    </w:p>
    <w:p w14:paraId="14ECD9C7" w14:textId="77777777" w:rsidR="00557239" w:rsidRPr="00AC6FD8" w:rsidRDefault="00557239">
      <w:pPr>
        <w:numPr>
          <w:ilvl w:val="1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>Notificações de aniversariantes e atualizações de plataformas externas</w:t>
      </w:r>
    </w:p>
    <w:p w14:paraId="5DAB6C7B" w14:textId="77777777" w:rsidR="00557239" w:rsidRPr="00AC6FD8" w:rsidRDefault="00000000">
      <w:pPr>
        <w:rPr>
          <w:rFonts w:ascii="Arial" w:hAnsi="Arial" w:cs="Arial"/>
        </w:rPr>
      </w:pPr>
      <w:r w:rsidRPr="00AC6FD8">
        <w:rPr>
          <w:rFonts w:ascii="Arial" w:hAnsi="Arial" w:cs="Arial"/>
        </w:rPr>
        <w:pict w14:anchorId="46A9076A">
          <v:rect id="_x0000_i1027" style="width:470.3pt;height:1.5pt" o:hrstd="t" o:hr="t" fillcolor="gray" stroked="f">
            <v:path strokeok="f"/>
          </v:rect>
        </w:pict>
      </w:r>
    </w:p>
    <w:p w14:paraId="48F8720A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4" w:name="_Requisitos"/>
      <w:bookmarkStart w:id="5" w:name="_Toc1395297655"/>
      <w:r w:rsidRPr="00AC6FD8">
        <w:rPr>
          <w:i w:val="0"/>
          <w:iCs w:val="0"/>
        </w:rPr>
        <w:t>Requisitos</w:t>
      </w:r>
      <w:bookmarkEnd w:id="4"/>
      <w:bookmarkEnd w:id="5"/>
    </w:p>
    <w:p w14:paraId="1B0EF335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Para rodar o </w:t>
      </w:r>
      <w:proofErr w:type="spellStart"/>
      <w:r w:rsidRPr="00AC6FD8">
        <w:rPr>
          <w:rFonts w:ascii="Arial" w:hAnsi="Arial" w:cs="Arial"/>
        </w:rPr>
        <w:t>bot</w:t>
      </w:r>
      <w:proofErr w:type="spellEnd"/>
      <w:r w:rsidRPr="00AC6FD8">
        <w:rPr>
          <w:rFonts w:ascii="Arial" w:hAnsi="Arial" w:cs="Arial"/>
        </w:rPr>
        <w:t>, você precisará de:</w:t>
      </w:r>
    </w:p>
    <w:p w14:paraId="3309E7B3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  <w:b/>
        </w:rPr>
        <w:t>Node.js</w:t>
      </w:r>
      <w:r w:rsidRPr="00AC6FD8">
        <w:rPr>
          <w:rFonts w:ascii="Arial" w:hAnsi="Arial" w:cs="Arial"/>
        </w:rPr>
        <w:t xml:space="preserve"> (versão 16 ou superior)</w:t>
      </w:r>
    </w:p>
    <w:p w14:paraId="7C90A080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C6FD8">
        <w:rPr>
          <w:rFonts w:ascii="Arial" w:hAnsi="Arial" w:cs="Arial"/>
          <w:b/>
        </w:rPr>
        <w:t>npm</w:t>
      </w:r>
      <w:proofErr w:type="spellEnd"/>
      <w:r w:rsidRPr="00AC6FD8">
        <w:rPr>
          <w:rFonts w:ascii="Arial" w:hAnsi="Arial" w:cs="Arial"/>
        </w:rPr>
        <w:t xml:space="preserve"> ou </w:t>
      </w:r>
      <w:proofErr w:type="spellStart"/>
      <w:r w:rsidRPr="00AC6FD8">
        <w:rPr>
          <w:rFonts w:ascii="Arial" w:hAnsi="Arial" w:cs="Arial"/>
          <w:b/>
        </w:rPr>
        <w:t>yarn</w:t>
      </w:r>
      <w:proofErr w:type="spellEnd"/>
      <w:r w:rsidRPr="00AC6FD8">
        <w:rPr>
          <w:rFonts w:ascii="Arial" w:hAnsi="Arial" w:cs="Arial"/>
        </w:rPr>
        <w:t xml:space="preserve"> para gerenciar pacotes</w:t>
      </w:r>
    </w:p>
    <w:p w14:paraId="3A1A1A53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C6FD8">
        <w:rPr>
          <w:rFonts w:ascii="Arial" w:hAnsi="Arial" w:cs="Arial"/>
          <w:b/>
        </w:rPr>
        <w:t>MongoDB</w:t>
      </w:r>
      <w:proofErr w:type="spellEnd"/>
      <w:r w:rsidRPr="00AC6FD8">
        <w:rPr>
          <w:rFonts w:ascii="Arial" w:hAnsi="Arial" w:cs="Arial"/>
        </w:rPr>
        <w:t xml:space="preserve"> para armazenamento de dados</w:t>
      </w:r>
    </w:p>
    <w:p w14:paraId="3FF1140D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>Instale as dependências com:</w:t>
      </w:r>
    </w:p>
    <w:p w14:paraId="15B943C9" w14:textId="77777777" w:rsidR="00557239" w:rsidRDefault="00557239">
      <w:pPr>
        <w:pStyle w:val="FencedCodebash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2EB378F" w14:textId="77777777" w:rsidR="00557239" w:rsidRDefault="00000000">
      <w:r>
        <w:pict w14:anchorId="34DF223D">
          <v:rect id="_x0000_i1028" style="width:470.3pt;height:1.5pt" o:hrstd="t" o:hr="t" fillcolor="gray" stroked="f">
            <v:path strokeok="f"/>
          </v:rect>
        </w:pict>
      </w:r>
    </w:p>
    <w:p w14:paraId="3004F6DF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6" w:name="_Configuração_do_Ambiente"/>
      <w:bookmarkStart w:id="7" w:name="_Toc1621640866"/>
      <w:r w:rsidRPr="00AC6FD8">
        <w:rPr>
          <w:i w:val="0"/>
          <w:iCs w:val="0"/>
        </w:rPr>
        <w:t>Configuração do Ambiente</w:t>
      </w:r>
      <w:bookmarkEnd w:id="6"/>
      <w:bookmarkEnd w:id="7"/>
    </w:p>
    <w:p w14:paraId="5EB502F8" w14:textId="77777777" w:rsidR="00557239" w:rsidRPr="00AC6FD8" w:rsidRDefault="00557239">
      <w:pPr>
        <w:numPr>
          <w:ilvl w:val="0"/>
          <w:numId w:val="3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Crie um </w:t>
      </w:r>
      <w:proofErr w:type="gramStart"/>
      <w:r w:rsidRPr="00AC6FD8">
        <w:rPr>
          <w:rFonts w:ascii="Arial" w:hAnsi="Arial" w:cs="Arial"/>
        </w:rPr>
        <w:t xml:space="preserve">arquivo </w:t>
      </w:r>
      <w:r w:rsidRPr="00AC6FD8">
        <w:rPr>
          <w:rStyle w:val="InlineCode"/>
          <w:rFonts w:ascii="Arial" w:hAnsi="Arial" w:cs="Arial"/>
          <w:highlight w:val="none"/>
        </w:rPr>
        <w:t>.</w:t>
      </w:r>
      <w:proofErr w:type="spellStart"/>
      <w:r w:rsidRPr="00AC6FD8">
        <w:rPr>
          <w:rStyle w:val="InlineCode"/>
          <w:rFonts w:ascii="Arial" w:hAnsi="Arial" w:cs="Arial"/>
          <w:highlight w:val="none"/>
        </w:rPr>
        <w:t>env</w:t>
      </w:r>
      <w:proofErr w:type="spellEnd"/>
      <w:proofErr w:type="gramEnd"/>
      <w:r w:rsidRPr="00AC6FD8">
        <w:rPr>
          <w:rFonts w:ascii="Arial" w:hAnsi="Arial" w:cs="Arial"/>
        </w:rPr>
        <w:t xml:space="preserve"> na raiz do projeto.</w:t>
      </w:r>
    </w:p>
    <w:p w14:paraId="3EB62707" w14:textId="77777777" w:rsidR="00557239" w:rsidRPr="00AC6FD8" w:rsidRDefault="00557239">
      <w:pPr>
        <w:numPr>
          <w:ilvl w:val="0"/>
          <w:numId w:val="3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>Insira as seguintes variáveis de ambiente:</w:t>
      </w:r>
    </w:p>
    <w:p w14:paraId="6DC2DD0D" w14:textId="77777777" w:rsidR="00557239" w:rsidRDefault="00557239">
      <w:pPr>
        <w:pStyle w:val="FencedCodeenv"/>
        <w:numPr>
          <w:ilvl w:val="0"/>
          <w:numId w:val="4"/>
        </w:numPr>
      </w:pPr>
      <w:r>
        <w:t>TOKEN=SEU_TOKEN_DO_BOT</w:t>
      </w:r>
      <w:r>
        <w:br/>
        <w:t>MONGO_URI=URL_DO_SEU_BANCO_DE_DADOS</w:t>
      </w:r>
    </w:p>
    <w:p w14:paraId="32297CB5" w14:textId="77777777" w:rsidR="00557239" w:rsidRPr="00AC6FD8" w:rsidRDefault="00557239">
      <w:pPr>
        <w:numPr>
          <w:ilvl w:val="0"/>
          <w:numId w:val="3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>Substitua os valores pelos seus dados.</w:t>
      </w:r>
    </w:p>
    <w:p w14:paraId="6A05A809" w14:textId="77777777" w:rsidR="00557239" w:rsidRDefault="00000000">
      <w:r>
        <w:pict w14:anchorId="21F08EFD">
          <v:rect id="_x0000_i1029" style="width:470.3pt;height:1.5pt" o:hrstd="t" o:hr="t" fillcolor="gray" stroked="f">
            <v:path strokeok="f"/>
          </v:rect>
        </w:pict>
      </w:r>
    </w:p>
    <w:p w14:paraId="4484CF7C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8" w:name="_Estrutura_do_Projeto"/>
      <w:bookmarkStart w:id="9" w:name="_Toc460673417"/>
      <w:r w:rsidRPr="00AC6FD8">
        <w:rPr>
          <w:i w:val="0"/>
          <w:iCs w:val="0"/>
        </w:rPr>
        <w:t>Estrutura do Projeto</w:t>
      </w:r>
      <w:bookmarkEnd w:id="8"/>
      <w:bookmarkEnd w:id="9"/>
    </w:p>
    <w:p w14:paraId="7528F19E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>A organização do projeto segue boas práticas para modularidade e manutenção. Abaixo está uma visão geral:</w:t>
      </w:r>
    </w:p>
    <w:p w14:paraId="40AAD1D5" w14:textId="77777777" w:rsidR="00557239" w:rsidRDefault="00557239">
      <w:pPr>
        <w:pStyle w:val="FencedCodeplaintext"/>
      </w:pPr>
      <w:r>
        <w:t>/</w:t>
      </w:r>
      <w:proofErr w:type="spellStart"/>
      <w:r>
        <w:t>src</w:t>
      </w:r>
      <w:proofErr w:type="spellEnd"/>
      <w:r>
        <w:br/>
        <w:t xml:space="preserve">  /</w:t>
      </w:r>
      <w:proofErr w:type="spellStart"/>
      <w:r>
        <w:t>commands</w:t>
      </w:r>
      <w:proofErr w:type="spellEnd"/>
      <w:r>
        <w:br/>
        <w:t xml:space="preserve">    /moderador</w:t>
      </w:r>
      <w:r>
        <w:br/>
        <w:t xml:space="preserve">      commands.js</w:t>
      </w:r>
      <w:r>
        <w:br/>
        <w:t xml:space="preserve">    commands.js</w:t>
      </w:r>
      <w:r>
        <w:br/>
        <w:t xml:space="preserve">  /</w:t>
      </w:r>
      <w:proofErr w:type="spellStart"/>
      <w:r>
        <w:t>config</w:t>
      </w:r>
      <w:proofErr w:type="spellEnd"/>
      <w:r>
        <w:br/>
        <w:t xml:space="preserve">    bdServerConect.js</w:t>
      </w:r>
      <w:r>
        <w:br/>
        <w:t xml:space="preserve">  /</w:t>
      </w:r>
      <w:proofErr w:type="spellStart"/>
      <w:r>
        <w:t>functions</w:t>
      </w:r>
      <w:proofErr w:type="spellEnd"/>
      <w:r>
        <w:br/>
        <w:t xml:space="preserve">    functions.js</w:t>
      </w:r>
      <w:r>
        <w:br/>
        <w:t xml:space="preserve">  /models</w:t>
      </w:r>
      <w:r>
        <w:br/>
        <w:t xml:space="preserve">    schema.js</w:t>
      </w:r>
      <w:r>
        <w:br/>
        <w:t>Cliente.js</w:t>
      </w:r>
      <w:r>
        <w:br/>
      </w:r>
      <w:r>
        <w:lastRenderedPageBreak/>
        <w:t>Jonalandia.js</w:t>
      </w:r>
      <w:r>
        <w:br/>
        <w:t>logger.js</w:t>
      </w:r>
    </w:p>
    <w:p w14:paraId="5A39BBE3" w14:textId="77777777" w:rsidR="00557239" w:rsidRDefault="00000000">
      <w:r>
        <w:pict w14:anchorId="08EC06CF">
          <v:rect id="_x0000_i1030" style="width:470.3pt;height:1.5pt" o:hrstd="t" o:hr="t" fillcolor="gray" stroked="f">
            <v:path strokeok="f"/>
          </v:rect>
        </w:pict>
      </w:r>
    </w:p>
    <w:p w14:paraId="642F10E1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10" w:name="_Eventos"/>
      <w:bookmarkStart w:id="11" w:name="_Toc905064144"/>
      <w:r w:rsidRPr="00AC6FD8">
        <w:rPr>
          <w:i w:val="0"/>
          <w:iCs w:val="0"/>
        </w:rPr>
        <w:t>Eventos</w:t>
      </w:r>
      <w:bookmarkEnd w:id="10"/>
      <w:bookmarkEnd w:id="11"/>
    </w:p>
    <w:p w14:paraId="5E086739" w14:textId="77777777" w:rsidR="00557239" w:rsidRPr="00AC6FD8" w:rsidRDefault="00557239">
      <w:pPr>
        <w:pStyle w:val="Ttulo3"/>
        <w:rPr>
          <w:b w:val="0"/>
          <w:bCs w:val="0"/>
        </w:rPr>
      </w:pPr>
      <w:bookmarkStart w:id="12" w:name="_Toc1334692076"/>
      <w:proofErr w:type="spellStart"/>
      <w:r w:rsidRPr="00AC6FD8">
        <w:rPr>
          <w:rStyle w:val="InlineCode"/>
          <w:rFonts w:ascii="Arial" w:hAnsi="Arial" w:cs="Arial"/>
          <w:highlight w:val="none"/>
        </w:rPr>
        <w:t>ready</w:t>
      </w:r>
      <w:bookmarkEnd w:id="12"/>
      <w:proofErr w:type="spellEnd"/>
    </w:p>
    <w:p w14:paraId="3060286A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Dispara quando o </w:t>
      </w:r>
      <w:proofErr w:type="spellStart"/>
      <w:r w:rsidRPr="00AC6FD8">
        <w:rPr>
          <w:rFonts w:ascii="Arial" w:hAnsi="Arial" w:cs="Arial"/>
        </w:rPr>
        <w:t>bot</w:t>
      </w:r>
      <w:proofErr w:type="spellEnd"/>
      <w:r w:rsidRPr="00AC6FD8">
        <w:rPr>
          <w:rFonts w:ascii="Arial" w:hAnsi="Arial" w:cs="Arial"/>
        </w:rPr>
        <w:t xml:space="preserve"> está pronto para uso.</w:t>
      </w:r>
    </w:p>
    <w:p w14:paraId="22D189DF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Registra no console: </w:t>
      </w:r>
      <w:proofErr w:type="spellStart"/>
      <w:r w:rsidRPr="00AC6FD8">
        <w:rPr>
          <w:rStyle w:val="InlineCode"/>
          <w:rFonts w:ascii="Arial" w:hAnsi="Arial" w:cs="Arial"/>
          <w:highlight w:val="none"/>
        </w:rPr>
        <w:t>Bot</w:t>
      </w:r>
      <w:proofErr w:type="spellEnd"/>
      <w:r w:rsidRPr="00AC6FD8">
        <w:rPr>
          <w:rStyle w:val="InlineCode"/>
          <w:rFonts w:ascii="Arial" w:hAnsi="Arial" w:cs="Arial"/>
          <w:highlight w:val="none"/>
        </w:rPr>
        <w:t xml:space="preserve"> está online!</w:t>
      </w:r>
    </w:p>
    <w:p w14:paraId="21BE137B" w14:textId="77777777" w:rsidR="00557239" w:rsidRPr="00AC6FD8" w:rsidRDefault="00557239">
      <w:pPr>
        <w:pStyle w:val="Ttulo3"/>
        <w:rPr>
          <w:b w:val="0"/>
          <w:bCs w:val="0"/>
        </w:rPr>
      </w:pPr>
      <w:bookmarkStart w:id="13" w:name="_Toc980320318"/>
      <w:proofErr w:type="spellStart"/>
      <w:r w:rsidRPr="00AC6FD8">
        <w:rPr>
          <w:rStyle w:val="InlineCode"/>
          <w:rFonts w:ascii="Arial" w:hAnsi="Arial" w:cs="Arial"/>
          <w:highlight w:val="none"/>
        </w:rPr>
        <w:t>interactionCreate</w:t>
      </w:r>
      <w:bookmarkEnd w:id="13"/>
      <w:proofErr w:type="spellEnd"/>
    </w:p>
    <w:p w14:paraId="19904411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Gerencia interações de </w:t>
      </w:r>
      <w:proofErr w:type="spellStart"/>
      <w:r w:rsidRPr="00AC6FD8">
        <w:rPr>
          <w:rFonts w:ascii="Arial" w:hAnsi="Arial" w:cs="Arial"/>
        </w:rPr>
        <w:t>slash</w:t>
      </w:r>
      <w:proofErr w:type="spellEnd"/>
      <w:r w:rsidRPr="00AC6FD8">
        <w:rPr>
          <w:rFonts w:ascii="Arial" w:hAnsi="Arial" w:cs="Arial"/>
        </w:rPr>
        <w:t xml:space="preserve"> </w:t>
      </w:r>
      <w:proofErr w:type="spellStart"/>
      <w:r w:rsidRPr="00AC6FD8">
        <w:rPr>
          <w:rFonts w:ascii="Arial" w:hAnsi="Arial" w:cs="Arial"/>
        </w:rPr>
        <w:t>commands</w:t>
      </w:r>
      <w:proofErr w:type="spellEnd"/>
      <w:r w:rsidRPr="00AC6FD8">
        <w:rPr>
          <w:rFonts w:ascii="Arial" w:hAnsi="Arial" w:cs="Arial"/>
        </w:rPr>
        <w:t>.</w:t>
      </w:r>
    </w:p>
    <w:p w14:paraId="727CEE0C" w14:textId="77777777" w:rsidR="00557239" w:rsidRPr="00AC6FD8" w:rsidRDefault="00557239">
      <w:pPr>
        <w:pStyle w:val="Ttulo3"/>
        <w:rPr>
          <w:b w:val="0"/>
          <w:bCs w:val="0"/>
        </w:rPr>
      </w:pPr>
      <w:bookmarkStart w:id="14" w:name="_Toc1015920507"/>
      <w:proofErr w:type="spellStart"/>
      <w:r w:rsidRPr="00AC6FD8">
        <w:rPr>
          <w:rStyle w:val="InlineCode"/>
          <w:rFonts w:ascii="Arial" w:hAnsi="Arial" w:cs="Arial"/>
          <w:highlight w:val="none"/>
        </w:rPr>
        <w:t>guildMemberAdd</w:t>
      </w:r>
      <w:bookmarkEnd w:id="14"/>
      <w:proofErr w:type="spellEnd"/>
    </w:p>
    <w:p w14:paraId="0957A36F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>Monitora entradas de novos membros, aplicando regras predefinidas.</w:t>
      </w:r>
    </w:p>
    <w:p w14:paraId="0C028B6C" w14:textId="77777777" w:rsidR="00557239" w:rsidRPr="00AC6FD8" w:rsidRDefault="00557239">
      <w:pPr>
        <w:pStyle w:val="Ttulo3"/>
        <w:rPr>
          <w:b w:val="0"/>
          <w:bCs w:val="0"/>
        </w:rPr>
      </w:pPr>
      <w:bookmarkStart w:id="15" w:name="_Toc57075594"/>
      <w:proofErr w:type="spellStart"/>
      <w:r w:rsidRPr="00AC6FD8">
        <w:rPr>
          <w:rStyle w:val="InlineCode"/>
          <w:rFonts w:ascii="Arial" w:hAnsi="Arial" w:cs="Arial"/>
          <w:highlight w:val="none"/>
        </w:rPr>
        <w:t>messageCreate</w:t>
      </w:r>
      <w:bookmarkEnd w:id="15"/>
      <w:proofErr w:type="spellEnd"/>
    </w:p>
    <w:p w14:paraId="69295365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Modera mensagens em tempo real (ex.: bloqueio de links, </w:t>
      </w:r>
      <w:proofErr w:type="spellStart"/>
      <w:r w:rsidRPr="00AC6FD8">
        <w:rPr>
          <w:rFonts w:ascii="Arial" w:hAnsi="Arial" w:cs="Arial"/>
        </w:rPr>
        <w:t>anti-flood</w:t>
      </w:r>
      <w:proofErr w:type="spellEnd"/>
      <w:r w:rsidRPr="00AC6FD8">
        <w:rPr>
          <w:rFonts w:ascii="Arial" w:hAnsi="Arial" w:cs="Arial"/>
        </w:rPr>
        <w:t>).</w:t>
      </w:r>
    </w:p>
    <w:p w14:paraId="41C8F396" w14:textId="77777777" w:rsidR="00557239" w:rsidRDefault="00000000">
      <w:r>
        <w:pict w14:anchorId="27852082">
          <v:rect id="_x0000_i1031" style="width:470.3pt;height:1.5pt" o:hrstd="t" o:hr="t" fillcolor="gray" stroked="f">
            <v:path strokeok="f"/>
          </v:rect>
        </w:pict>
      </w:r>
    </w:p>
    <w:p w14:paraId="64F83C4F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16" w:name="_Comandos"/>
      <w:bookmarkStart w:id="17" w:name="_Toc132620244"/>
      <w:r w:rsidRPr="00AC6FD8">
        <w:rPr>
          <w:i w:val="0"/>
          <w:iCs w:val="0"/>
        </w:rPr>
        <w:t>Comandos</w:t>
      </w:r>
      <w:bookmarkEnd w:id="16"/>
      <w:bookmarkEnd w:id="17"/>
    </w:p>
    <w:p w14:paraId="24EAF18A" w14:textId="77777777" w:rsidR="00557239" w:rsidRPr="00AC6FD8" w:rsidRDefault="00557239">
      <w:pPr>
        <w:pStyle w:val="Ttulo3"/>
        <w:rPr>
          <w:b w:val="0"/>
          <w:bCs w:val="0"/>
        </w:rPr>
      </w:pPr>
      <w:bookmarkStart w:id="18" w:name="_Usuários"/>
      <w:bookmarkStart w:id="19" w:name="_Toc1258798011"/>
      <w:r w:rsidRPr="00AC6FD8">
        <w:t>Usuários</w:t>
      </w:r>
      <w:bookmarkEnd w:id="18"/>
      <w:bookmarkEnd w:id="19"/>
    </w:p>
    <w:p w14:paraId="67CBA1C0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Style w:val="InlineCode"/>
          <w:rFonts w:ascii="Arial" w:hAnsi="Arial" w:cs="Arial"/>
          <w:b/>
          <w:highlight w:val="none"/>
        </w:rPr>
        <w:t>/oi</w:t>
      </w:r>
      <w:r w:rsidRPr="00AC6FD8">
        <w:rPr>
          <w:rFonts w:ascii="Arial" w:hAnsi="Arial" w:cs="Arial"/>
        </w:rPr>
        <w:t>: Saudação simples.</w:t>
      </w:r>
    </w:p>
    <w:p w14:paraId="31AB3E56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Style w:val="InlineCode"/>
          <w:rFonts w:ascii="Arial" w:hAnsi="Arial" w:cs="Arial"/>
          <w:b/>
          <w:highlight w:val="none"/>
        </w:rPr>
        <w:t>/help</w:t>
      </w:r>
      <w:r w:rsidRPr="00AC6FD8">
        <w:rPr>
          <w:rFonts w:ascii="Arial" w:hAnsi="Arial" w:cs="Arial"/>
        </w:rPr>
        <w:t>: Lista os comandos disponíveis.</w:t>
      </w:r>
    </w:p>
    <w:p w14:paraId="66FAFBED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Style w:val="InlineCode"/>
          <w:rFonts w:ascii="Arial" w:hAnsi="Arial" w:cs="Arial"/>
          <w:b/>
          <w:highlight w:val="none"/>
        </w:rPr>
        <w:t>/</w:t>
      </w:r>
      <w:proofErr w:type="spellStart"/>
      <w:r w:rsidRPr="00AC6FD8">
        <w:rPr>
          <w:rStyle w:val="InlineCode"/>
          <w:rFonts w:ascii="Arial" w:hAnsi="Arial" w:cs="Arial"/>
          <w:b/>
          <w:highlight w:val="none"/>
        </w:rPr>
        <w:t>birthday</w:t>
      </w:r>
      <w:proofErr w:type="spellEnd"/>
      <w:r w:rsidRPr="00AC6FD8">
        <w:rPr>
          <w:rStyle w:val="InlineCode"/>
          <w:rFonts w:ascii="Arial" w:hAnsi="Arial" w:cs="Arial"/>
          <w:b/>
          <w:highlight w:val="none"/>
        </w:rPr>
        <w:t xml:space="preserve"> [dia] [mês]</w:t>
      </w:r>
      <w:r w:rsidRPr="00AC6FD8">
        <w:rPr>
          <w:rFonts w:ascii="Arial" w:hAnsi="Arial" w:cs="Arial"/>
        </w:rPr>
        <w:t>: Registra aniversário do usuário.</w:t>
      </w:r>
    </w:p>
    <w:p w14:paraId="0E7584D4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Style w:val="InlineCode"/>
          <w:rFonts w:ascii="Arial" w:hAnsi="Arial" w:cs="Arial"/>
          <w:b/>
          <w:highlight w:val="none"/>
        </w:rPr>
        <w:t>/clima [cidade]</w:t>
      </w:r>
      <w:r w:rsidRPr="00AC6FD8">
        <w:rPr>
          <w:rFonts w:ascii="Arial" w:hAnsi="Arial" w:cs="Arial"/>
        </w:rPr>
        <w:t>: Previsão do tempo.</w:t>
      </w:r>
    </w:p>
    <w:p w14:paraId="1FCB0AB8" w14:textId="77777777" w:rsidR="00557239" w:rsidRPr="00AC6FD8" w:rsidRDefault="00557239">
      <w:pPr>
        <w:pStyle w:val="Ttulo3"/>
        <w:rPr>
          <w:b w:val="0"/>
          <w:bCs w:val="0"/>
        </w:rPr>
      </w:pPr>
      <w:bookmarkStart w:id="20" w:name="_Moderadores"/>
      <w:bookmarkStart w:id="21" w:name="_Toc1554376301"/>
      <w:r w:rsidRPr="00AC6FD8">
        <w:t>Moderadores</w:t>
      </w:r>
      <w:bookmarkEnd w:id="20"/>
      <w:bookmarkEnd w:id="21"/>
    </w:p>
    <w:p w14:paraId="304EBE99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Style w:val="InlineCode"/>
          <w:rFonts w:ascii="Arial" w:hAnsi="Arial" w:cs="Arial"/>
          <w:b/>
          <w:highlight w:val="none"/>
        </w:rPr>
        <w:t>/</w:t>
      </w:r>
      <w:proofErr w:type="spellStart"/>
      <w:r w:rsidRPr="00AC6FD8">
        <w:rPr>
          <w:rStyle w:val="InlineCode"/>
          <w:rFonts w:ascii="Arial" w:hAnsi="Arial" w:cs="Arial"/>
          <w:b/>
          <w:highlight w:val="none"/>
        </w:rPr>
        <w:t>clearall</w:t>
      </w:r>
      <w:proofErr w:type="spellEnd"/>
      <w:r w:rsidRPr="00AC6FD8">
        <w:rPr>
          <w:rStyle w:val="InlineCode"/>
          <w:rFonts w:ascii="Arial" w:hAnsi="Arial" w:cs="Arial"/>
          <w:b/>
          <w:highlight w:val="none"/>
        </w:rPr>
        <w:t xml:space="preserve"> [número]</w:t>
      </w:r>
      <w:r w:rsidRPr="00AC6FD8">
        <w:rPr>
          <w:rFonts w:ascii="Arial" w:hAnsi="Arial" w:cs="Arial"/>
        </w:rPr>
        <w:t>: Remove mensagens em massa.</w:t>
      </w:r>
    </w:p>
    <w:p w14:paraId="22A6699D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Style w:val="InlineCode"/>
          <w:rFonts w:ascii="Arial" w:hAnsi="Arial" w:cs="Arial"/>
          <w:b/>
          <w:highlight w:val="none"/>
        </w:rPr>
        <w:t>/timeout [usuário]</w:t>
      </w:r>
      <w:r w:rsidRPr="00AC6FD8">
        <w:rPr>
          <w:rFonts w:ascii="Arial" w:hAnsi="Arial" w:cs="Arial"/>
        </w:rPr>
        <w:t>: Aplica timeout de 3 minutos.</w:t>
      </w:r>
    </w:p>
    <w:p w14:paraId="5A0CD895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r w:rsidRPr="00AC6FD8">
        <w:rPr>
          <w:rStyle w:val="InlineCode"/>
          <w:rFonts w:ascii="Arial" w:hAnsi="Arial" w:cs="Arial"/>
          <w:b/>
          <w:highlight w:val="none"/>
        </w:rPr>
        <w:t>/</w:t>
      </w:r>
      <w:proofErr w:type="spellStart"/>
      <w:r w:rsidRPr="00AC6FD8">
        <w:rPr>
          <w:rStyle w:val="InlineCode"/>
          <w:rFonts w:ascii="Arial" w:hAnsi="Arial" w:cs="Arial"/>
          <w:b/>
          <w:highlight w:val="none"/>
        </w:rPr>
        <w:t>kickuser</w:t>
      </w:r>
      <w:proofErr w:type="spellEnd"/>
      <w:r w:rsidRPr="00AC6FD8">
        <w:rPr>
          <w:rStyle w:val="InlineCode"/>
          <w:rFonts w:ascii="Arial" w:hAnsi="Arial" w:cs="Arial"/>
          <w:b/>
          <w:highlight w:val="none"/>
        </w:rPr>
        <w:t xml:space="preserve"> [usuário]</w:t>
      </w:r>
      <w:r w:rsidRPr="00AC6FD8">
        <w:rPr>
          <w:rFonts w:ascii="Arial" w:hAnsi="Arial" w:cs="Arial"/>
        </w:rPr>
        <w:t>: Remove um usuário de um canal de voz.</w:t>
      </w:r>
    </w:p>
    <w:p w14:paraId="72A3D3EC" w14:textId="77777777" w:rsidR="00557239" w:rsidRPr="00AC6FD8" w:rsidRDefault="00000000">
      <w:pPr>
        <w:rPr>
          <w:rFonts w:ascii="Arial" w:hAnsi="Arial" w:cs="Arial"/>
        </w:rPr>
      </w:pPr>
      <w:r w:rsidRPr="00AC6FD8">
        <w:rPr>
          <w:rFonts w:ascii="Arial" w:hAnsi="Arial" w:cs="Arial"/>
        </w:rPr>
        <w:pict w14:anchorId="00E05D8E">
          <v:rect id="_x0000_i1032" style="width:470.3pt;height:1.5pt" o:hrstd="t" o:hr="t" fillcolor="gray" stroked="f">
            <v:path strokeok="f"/>
          </v:rect>
        </w:pict>
      </w:r>
    </w:p>
    <w:p w14:paraId="428993E1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22" w:name="_Funções_Principais"/>
      <w:bookmarkStart w:id="23" w:name="_Toc222723567"/>
      <w:r w:rsidRPr="00AC6FD8">
        <w:rPr>
          <w:i w:val="0"/>
          <w:iCs w:val="0"/>
        </w:rPr>
        <w:t>Funções Principais</w:t>
      </w:r>
      <w:bookmarkEnd w:id="22"/>
      <w:bookmarkEnd w:id="23"/>
    </w:p>
    <w:p w14:paraId="0679312E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C6FD8">
        <w:rPr>
          <w:rStyle w:val="InlineCode"/>
          <w:rFonts w:ascii="Arial" w:hAnsi="Arial" w:cs="Arial"/>
          <w:b/>
          <w:highlight w:val="none"/>
        </w:rPr>
        <w:t>antiFloodChat</w:t>
      </w:r>
      <w:proofErr w:type="spellEnd"/>
      <w:r w:rsidRPr="00AC6FD8">
        <w:rPr>
          <w:rFonts w:ascii="Arial" w:hAnsi="Arial" w:cs="Arial"/>
        </w:rPr>
        <w:t>: Controla spam no chat.</w:t>
      </w:r>
    </w:p>
    <w:p w14:paraId="5E95B287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C6FD8">
        <w:rPr>
          <w:rStyle w:val="InlineCode"/>
          <w:rFonts w:ascii="Arial" w:hAnsi="Arial" w:cs="Arial"/>
          <w:b/>
          <w:highlight w:val="none"/>
        </w:rPr>
        <w:t>blockLinks</w:t>
      </w:r>
      <w:proofErr w:type="spellEnd"/>
      <w:r w:rsidRPr="00AC6FD8">
        <w:rPr>
          <w:rFonts w:ascii="Arial" w:hAnsi="Arial" w:cs="Arial"/>
        </w:rPr>
        <w:t>: Bloqueia links de terceiros.</w:t>
      </w:r>
    </w:p>
    <w:p w14:paraId="5BB9CCD5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C6FD8">
        <w:rPr>
          <w:rStyle w:val="InlineCode"/>
          <w:rFonts w:ascii="Arial" w:hAnsi="Arial" w:cs="Arial"/>
          <w:b/>
          <w:highlight w:val="none"/>
        </w:rPr>
        <w:t>scheduleBirthdayCheck</w:t>
      </w:r>
      <w:proofErr w:type="spellEnd"/>
      <w:r w:rsidRPr="00AC6FD8">
        <w:rPr>
          <w:rFonts w:ascii="Arial" w:hAnsi="Arial" w:cs="Arial"/>
        </w:rPr>
        <w:t>: Envia notificações de aniversários registrados.</w:t>
      </w:r>
    </w:p>
    <w:p w14:paraId="5967054B" w14:textId="77777777" w:rsidR="00557239" w:rsidRPr="00AC6FD8" w:rsidRDefault="00557239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C6FD8">
        <w:rPr>
          <w:rStyle w:val="InlineCode"/>
          <w:rFonts w:ascii="Arial" w:hAnsi="Arial" w:cs="Arial"/>
          <w:b/>
          <w:highlight w:val="none"/>
        </w:rPr>
        <w:t>checkUpdateRoles</w:t>
      </w:r>
      <w:proofErr w:type="spellEnd"/>
      <w:r w:rsidRPr="00AC6FD8">
        <w:rPr>
          <w:rFonts w:ascii="Arial" w:hAnsi="Arial" w:cs="Arial"/>
        </w:rPr>
        <w:t>: Gerencia permissões e cargos automaticamente.</w:t>
      </w:r>
    </w:p>
    <w:p w14:paraId="0D0B940D" w14:textId="77777777" w:rsidR="00557239" w:rsidRPr="00AC6FD8" w:rsidRDefault="00000000">
      <w:pPr>
        <w:rPr>
          <w:rFonts w:ascii="Arial" w:hAnsi="Arial" w:cs="Arial"/>
        </w:rPr>
      </w:pPr>
      <w:r w:rsidRPr="00AC6FD8">
        <w:rPr>
          <w:rFonts w:ascii="Arial" w:hAnsi="Arial" w:cs="Arial"/>
        </w:rPr>
        <w:pict w14:anchorId="656840A8">
          <v:rect id="_x0000_i1033" style="width:470.3pt;height:1.5pt" o:hrstd="t" o:hr="t" fillcolor="gray" stroked="f">
            <v:path strokeok="f"/>
          </v:rect>
        </w:pict>
      </w:r>
    </w:p>
    <w:p w14:paraId="044ECB7B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24" w:name="_Instalação_e_Execução"/>
      <w:bookmarkStart w:id="25" w:name="_Toc976801456"/>
      <w:r w:rsidRPr="00AC6FD8">
        <w:rPr>
          <w:i w:val="0"/>
          <w:iCs w:val="0"/>
        </w:rPr>
        <w:lastRenderedPageBreak/>
        <w:t>Instalação e Execução</w:t>
      </w:r>
      <w:bookmarkEnd w:id="24"/>
      <w:bookmarkEnd w:id="25"/>
    </w:p>
    <w:p w14:paraId="4484FEEB" w14:textId="77777777" w:rsidR="00557239" w:rsidRPr="00AC6FD8" w:rsidRDefault="00557239">
      <w:pPr>
        <w:pStyle w:val="Ttulo3"/>
        <w:rPr>
          <w:b w:val="0"/>
          <w:bCs w:val="0"/>
        </w:rPr>
      </w:pPr>
      <w:bookmarkStart w:id="26" w:name="_Toc1336645230"/>
      <w:r w:rsidRPr="00AC6FD8">
        <w:t>Instalação das Dependências</w:t>
      </w:r>
      <w:bookmarkEnd w:id="26"/>
    </w:p>
    <w:p w14:paraId="2E2D34F5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>No diretório do projeto:</w:t>
      </w:r>
    </w:p>
    <w:p w14:paraId="380F073D" w14:textId="77777777" w:rsidR="00557239" w:rsidRDefault="00557239">
      <w:pPr>
        <w:pStyle w:val="FencedCodebash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AB5121D" w14:textId="77777777" w:rsidR="00557239" w:rsidRPr="00AC6FD8" w:rsidRDefault="00557239">
      <w:pPr>
        <w:pStyle w:val="Ttulo3"/>
        <w:rPr>
          <w:b w:val="0"/>
          <w:bCs w:val="0"/>
        </w:rPr>
      </w:pPr>
      <w:bookmarkStart w:id="27" w:name="_Toc1471376888"/>
      <w:r w:rsidRPr="00AC6FD8">
        <w:t>Executando o Projeto</w:t>
      </w:r>
      <w:bookmarkEnd w:id="27"/>
    </w:p>
    <w:p w14:paraId="301099F8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Para iniciar o </w:t>
      </w:r>
      <w:proofErr w:type="spellStart"/>
      <w:r w:rsidRPr="00AC6FD8">
        <w:rPr>
          <w:rFonts w:ascii="Arial" w:hAnsi="Arial" w:cs="Arial"/>
        </w:rPr>
        <w:t>bot</w:t>
      </w:r>
      <w:proofErr w:type="spellEnd"/>
      <w:r w:rsidRPr="00AC6FD8">
        <w:rPr>
          <w:rFonts w:ascii="Arial" w:hAnsi="Arial" w:cs="Arial"/>
        </w:rPr>
        <w:t>:</w:t>
      </w:r>
    </w:p>
    <w:p w14:paraId="3E69275B" w14:textId="77777777" w:rsidR="00557239" w:rsidRDefault="00557239">
      <w:pPr>
        <w:pStyle w:val="FencedCodebash"/>
      </w:pPr>
      <w:proofErr w:type="spellStart"/>
      <w:r>
        <w:t>npm</w:t>
      </w:r>
      <w:proofErr w:type="spellEnd"/>
      <w:r>
        <w:t xml:space="preserve"> start</w:t>
      </w:r>
    </w:p>
    <w:p w14:paraId="0E27B00A" w14:textId="77777777" w:rsidR="00557239" w:rsidRDefault="00000000">
      <w:r>
        <w:pict w14:anchorId="14D2C235">
          <v:rect id="_x0000_i1034" style="width:470.3pt;height:1.5pt" o:hrstd="t" o:hr="t" fillcolor="gray" stroked="f">
            <v:path strokeok="f"/>
          </v:rect>
        </w:pict>
      </w:r>
    </w:p>
    <w:p w14:paraId="04FA86C5" w14:textId="77777777" w:rsidR="00557239" w:rsidRPr="00AC6FD8" w:rsidRDefault="00557239" w:rsidP="48801B5D">
      <w:pPr>
        <w:pStyle w:val="Ttulo2"/>
        <w:rPr>
          <w:b w:val="0"/>
          <w:bCs w:val="0"/>
          <w:i w:val="0"/>
          <w:iCs w:val="0"/>
        </w:rPr>
      </w:pPr>
      <w:bookmarkStart w:id="28" w:name="_Conclusão"/>
      <w:bookmarkStart w:id="29" w:name="_Toc1068842092"/>
      <w:r w:rsidRPr="00AC6FD8">
        <w:rPr>
          <w:i w:val="0"/>
          <w:iCs w:val="0"/>
        </w:rPr>
        <w:t>Conclusão</w:t>
      </w:r>
      <w:bookmarkEnd w:id="28"/>
      <w:bookmarkEnd w:id="29"/>
    </w:p>
    <w:p w14:paraId="14F9250D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 xml:space="preserve">O </w:t>
      </w:r>
      <w:proofErr w:type="spellStart"/>
      <w:r w:rsidRPr="00AC6FD8">
        <w:rPr>
          <w:rFonts w:ascii="Arial" w:hAnsi="Arial" w:cs="Arial"/>
          <w:b/>
        </w:rPr>
        <w:t>Bot</w:t>
      </w:r>
      <w:proofErr w:type="spellEnd"/>
      <w:r w:rsidRPr="00AC6FD8">
        <w:rPr>
          <w:rFonts w:ascii="Arial" w:hAnsi="Arial" w:cs="Arial"/>
          <w:b/>
        </w:rPr>
        <w:t xml:space="preserve"> </w:t>
      </w:r>
      <w:proofErr w:type="spellStart"/>
      <w:r w:rsidRPr="00AC6FD8">
        <w:rPr>
          <w:rFonts w:ascii="Arial" w:hAnsi="Arial" w:cs="Arial"/>
          <w:b/>
        </w:rPr>
        <w:t>Jonalandia</w:t>
      </w:r>
      <w:proofErr w:type="spellEnd"/>
      <w:r w:rsidRPr="00AC6FD8">
        <w:rPr>
          <w:rFonts w:ascii="Arial" w:hAnsi="Arial" w:cs="Arial"/>
        </w:rPr>
        <w:t xml:space="preserve"> é uma solução completa e eficiente para gerenciar comunidades no </w:t>
      </w:r>
      <w:proofErr w:type="spellStart"/>
      <w:r w:rsidRPr="00AC6FD8">
        <w:rPr>
          <w:rFonts w:ascii="Arial" w:hAnsi="Arial" w:cs="Arial"/>
        </w:rPr>
        <w:t>Discord</w:t>
      </w:r>
      <w:proofErr w:type="spellEnd"/>
      <w:r w:rsidRPr="00AC6FD8">
        <w:rPr>
          <w:rFonts w:ascii="Arial" w:hAnsi="Arial" w:cs="Arial"/>
        </w:rPr>
        <w:t>. Sua arquitetura modular facilita manutenção e expansões futuras, enquanto suas funções avançadas garantem uma experiência única para usuários e administradores.</w:t>
      </w:r>
    </w:p>
    <w:p w14:paraId="7AC97E79" w14:textId="77777777" w:rsidR="00557239" w:rsidRPr="00AC6FD8" w:rsidRDefault="00557239">
      <w:pPr>
        <w:rPr>
          <w:rFonts w:ascii="Arial" w:hAnsi="Arial" w:cs="Arial"/>
        </w:rPr>
      </w:pPr>
      <w:r w:rsidRPr="00AC6FD8">
        <w:rPr>
          <w:rFonts w:ascii="Arial" w:hAnsi="Arial" w:cs="Arial"/>
        </w:rPr>
        <w:t>Para contribuir, clone o repositório e siga as instruções acima:</w:t>
      </w:r>
    </w:p>
    <w:p w14:paraId="25B6BF86" w14:textId="77777777" w:rsidR="00557239" w:rsidRDefault="00557239">
      <w:pPr>
        <w:pStyle w:val="FencedCodebash"/>
      </w:pPr>
      <w:proofErr w:type="spellStart"/>
      <w:r>
        <w:t>git</w:t>
      </w:r>
      <w:proofErr w:type="spellEnd"/>
      <w:r>
        <w:t xml:space="preserve"> clone &lt;URL-DO-REPOSITÓRIO&gt;</w:t>
      </w:r>
    </w:p>
    <w:sectPr w:rsidR="0055723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D112" w14:textId="77777777" w:rsidR="008A6E6B" w:rsidRDefault="008A6E6B">
      <w:pPr>
        <w:spacing w:after="0"/>
      </w:pPr>
      <w:r>
        <w:separator/>
      </w:r>
    </w:p>
  </w:endnote>
  <w:endnote w:type="continuationSeparator" w:id="0">
    <w:p w14:paraId="5BB6B76D" w14:textId="77777777" w:rsidR="008A6E6B" w:rsidRDefault="008A6E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801B5D" w14:paraId="3ED60E84" w14:textId="77777777" w:rsidTr="48801B5D">
      <w:trPr>
        <w:trHeight w:val="300"/>
      </w:trPr>
      <w:tc>
        <w:tcPr>
          <w:tcW w:w="3120" w:type="dxa"/>
        </w:tcPr>
        <w:p w14:paraId="00B15657" w14:textId="38F4FB0D" w:rsidR="48801B5D" w:rsidRDefault="48801B5D" w:rsidP="48801B5D">
          <w:pPr>
            <w:pStyle w:val="Cabealho"/>
            <w:ind w:left="-115"/>
          </w:pPr>
        </w:p>
      </w:tc>
      <w:tc>
        <w:tcPr>
          <w:tcW w:w="3120" w:type="dxa"/>
        </w:tcPr>
        <w:p w14:paraId="664175F4" w14:textId="144F42AD" w:rsidR="48801B5D" w:rsidRDefault="48801B5D" w:rsidP="48801B5D">
          <w:pPr>
            <w:pStyle w:val="Cabealho"/>
            <w:jc w:val="center"/>
          </w:pPr>
        </w:p>
      </w:tc>
      <w:tc>
        <w:tcPr>
          <w:tcW w:w="3120" w:type="dxa"/>
        </w:tcPr>
        <w:p w14:paraId="4E7D5A6C" w14:textId="6F978654" w:rsidR="48801B5D" w:rsidRDefault="48801B5D" w:rsidP="48801B5D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C6FD8">
            <w:rPr>
              <w:noProof/>
            </w:rPr>
            <w:t>1</w:t>
          </w:r>
          <w:r>
            <w:fldChar w:fldCharType="end"/>
          </w:r>
        </w:p>
      </w:tc>
    </w:tr>
  </w:tbl>
  <w:p w14:paraId="37564449" w14:textId="5C71F667" w:rsidR="48801B5D" w:rsidRDefault="48801B5D" w:rsidP="48801B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7FF1" w14:textId="77777777" w:rsidR="008A6E6B" w:rsidRDefault="008A6E6B">
      <w:pPr>
        <w:spacing w:after="0"/>
      </w:pPr>
      <w:r>
        <w:separator/>
      </w:r>
    </w:p>
  </w:footnote>
  <w:footnote w:type="continuationSeparator" w:id="0">
    <w:p w14:paraId="6BC074E0" w14:textId="77777777" w:rsidR="008A6E6B" w:rsidRDefault="008A6E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801B5D" w14:paraId="6C277742" w14:textId="77777777" w:rsidTr="48801B5D">
      <w:trPr>
        <w:trHeight w:val="300"/>
      </w:trPr>
      <w:tc>
        <w:tcPr>
          <w:tcW w:w="3120" w:type="dxa"/>
        </w:tcPr>
        <w:p w14:paraId="51F114CB" w14:textId="2489C23A" w:rsidR="48801B5D" w:rsidRDefault="48801B5D" w:rsidP="48801B5D">
          <w:pPr>
            <w:pStyle w:val="Cabealho"/>
            <w:ind w:left="-115"/>
          </w:pPr>
          <w:proofErr w:type="spellStart"/>
          <w:r>
            <w:t>Bot</w:t>
          </w:r>
          <w:proofErr w:type="spellEnd"/>
          <w:r>
            <w:t xml:space="preserve"> </w:t>
          </w:r>
          <w:proofErr w:type="spellStart"/>
          <w:r>
            <w:t>Jonalandia</w:t>
          </w:r>
          <w:proofErr w:type="spellEnd"/>
          <w:r>
            <w:t xml:space="preserve"> </w:t>
          </w:r>
        </w:p>
      </w:tc>
      <w:tc>
        <w:tcPr>
          <w:tcW w:w="3120" w:type="dxa"/>
        </w:tcPr>
        <w:p w14:paraId="18D6CC1F" w14:textId="2E274432" w:rsidR="48801B5D" w:rsidRDefault="48801B5D" w:rsidP="48801B5D">
          <w:pPr>
            <w:pStyle w:val="Cabealho"/>
            <w:jc w:val="center"/>
          </w:pPr>
          <w:r>
            <w:t>Feito Por:</w:t>
          </w:r>
        </w:p>
      </w:tc>
      <w:tc>
        <w:tcPr>
          <w:tcW w:w="3120" w:type="dxa"/>
        </w:tcPr>
        <w:p w14:paraId="1DB52DA6" w14:textId="15E016E2" w:rsidR="48801B5D" w:rsidRDefault="48801B5D" w:rsidP="48801B5D">
          <w:pPr>
            <w:pStyle w:val="Cabealho"/>
            <w:ind w:right="-115"/>
            <w:jc w:val="right"/>
          </w:pPr>
          <w:r>
            <w:t>Jonathas Oliveira</w:t>
          </w:r>
        </w:p>
      </w:tc>
    </w:tr>
  </w:tbl>
  <w:p w14:paraId="452589B5" w14:textId="07CE2082" w:rsidR="48801B5D" w:rsidRDefault="48801B5D" w:rsidP="48801B5D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35CC9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E49BE8">
      <w:start w:val="1"/>
      <w:numFmt w:val="decimal"/>
      <w:lvlText w:val=""/>
      <w:lvlJc w:val="left"/>
    </w:lvl>
    <w:lvl w:ilvl="2" w:tplc="8F1ED320">
      <w:start w:val="1"/>
      <w:numFmt w:val="decimal"/>
      <w:lvlText w:val=""/>
      <w:lvlJc w:val="left"/>
    </w:lvl>
    <w:lvl w:ilvl="3" w:tplc="318C2774">
      <w:start w:val="1"/>
      <w:numFmt w:val="decimal"/>
      <w:lvlText w:val=""/>
      <w:lvlJc w:val="left"/>
    </w:lvl>
    <w:lvl w:ilvl="4" w:tplc="E5A4608C">
      <w:start w:val="1"/>
      <w:numFmt w:val="decimal"/>
      <w:lvlText w:val=""/>
      <w:lvlJc w:val="left"/>
    </w:lvl>
    <w:lvl w:ilvl="5" w:tplc="41F85DAE">
      <w:start w:val="1"/>
      <w:numFmt w:val="decimal"/>
      <w:lvlText w:val=""/>
      <w:lvlJc w:val="left"/>
    </w:lvl>
    <w:lvl w:ilvl="6" w:tplc="4DAC113C">
      <w:start w:val="1"/>
      <w:numFmt w:val="decimal"/>
      <w:lvlText w:val=""/>
      <w:lvlJc w:val="left"/>
    </w:lvl>
    <w:lvl w:ilvl="7" w:tplc="6AC0C82A">
      <w:start w:val="1"/>
      <w:numFmt w:val="decimal"/>
      <w:lvlText w:val=""/>
      <w:lvlJc w:val="left"/>
    </w:lvl>
    <w:lvl w:ilvl="8" w:tplc="9970E444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AC0E20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1F1AAD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062D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82FB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8E6A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F437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A2BE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962D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8656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5102C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BCD140">
      <w:start w:val="1"/>
      <w:numFmt w:val="decimal"/>
      <w:lvlText w:val=""/>
      <w:lvlJc w:val="left"/>
    </w:lvl>
    <w:lvl w:ilvl="2" w:tplc="151C4674">
      <w:start w:val="1"/>
      <w:numFmt w:val="decimal"/>
      <w:lvlText w:val=""/>
      <w:lvlJc w:val="left"/>
    </w:lvl>
    <w:lvl w:ilvl="3" w:tplc="2104E8A4">
      <w:start w:val="1"/>
      <w:numFmt w:val="decimal"/>
      <w:lvlText w:val=""/>
      <w:lvlJc w:val="left"/>
    </w:lvl>
    <w:lvl w:ilvl="4" w:tplc="978C5A76">
      <w:start w:val="1"/>
      <w:numFmt w:val="decimal"/>
      <w:lvlText w:val=""/>
      <w:lvlJc w:val="left"/>
    </w:lvl>
    <w:lvl w:ilvl="5" w:tplc="B6FEB81A">
      <w:start w:val="1"/>
      <w:numFmt w:val="decimal"/>
      <w:lvlText w:val=""/>
      <w:lvlJc w:val="left"/>
    </w:lvl>
    <w:lvl w:ilvl="6" w:tplc="6694D450">
      <w:start w:val="1"/>
      <w:numFmt w:val="decimal"/>
      <w:lvlText w:val=""/>
      <w:lvlJc w:val="left"/>
    </w:lvl>
    <w:lvl w:ilvl="7" w:tplc="949EE08A">
      <w:start w:val="1"/>
      <w:numFmt w:val="decimal"/>
      <w:lvlText w:val=""/>
      <w:lvlJc w:val="left"/>
    </w:lvl>
    <w:lvl w:ilvl="8" w:tplc="9884A736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5D8E6A4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C012231C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8A4286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D4EFFE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760786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B870DA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1059FA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CA3860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744E5E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062824556">
    <w:abstractNumId w:val="0"/>
  </w:num>
  <w:num w:numId="2" w16cid:durableId="1198857223">
    <w:abstractNumId w:val="1"/>
  </w:num>
  <w:num w:numId="3" w16cid:durableId="1887134963">
    <w:abstractNumId w:val="2"/>
  </w:num>
  <w:num w:numId="4" w16cid:durableId="112602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3C"/>
    <w:rsid w:val="00557239"/>
    <w:rsid w:val="0081353C"/>
    <w:rsid w:val="008A6E6B"/>
    <w:rsid w:val="00AC6FD8"/>
    <w:rsid w:val="00AD0529"/>
    <w:rsid w:val="00D97444"/>
    <w:rsid w:val="01A784CD"/>
    <w:rsid w:val="060F3291"/>
    <w:rsid w:val="0B779566"/>
    <w:rsid w:val="18D6F28D"/>
    <w:rsid w:val="26499F92"/>
    <w:rsid w:val="27C0DD5B"/>
    <w:rsid w:val="291E8DC3"/>
    <w:rsid w:val="29D1CAFB"/>
    <w:rsid w:val="2DC295DA"/>
    <w:rsid w:val="354D3809"/>
    <w:rsid w:val="3585849B"/>
    <w:rsid w:val="38A3CE82"/>
    <w:rsid w:val="3D98F0DB"/>
    <w:rsid w:val="4235DAEB"/>
    <w:rsid w:val="48801B5D"/>
    <w:rsid w:val="4C01EA30"/>
    <w:rsid w:val="4D537BCC"/>
    <w:rsid w:val="52435789"/>
    <w:rsid w:val="5582626F"/>
    <w:rsid w:val="5857709E"/>
    <w:rsid w:val="5E9C665B"/>
    <w:rsid w:val="5F5D832C"/>
    <w:rsid w:val="603BF26A"/>
    <w:rsid w:val="67392C14"/>
    <w:rsid w:val="68D951D2"/>
    <w:rsid w:val="6B31C1FA"/>
    <w:rsid w:val="75B29F65"/>
    <w:rsid w:val="7B0B8B3B"/>
    <w:rsid w:val="7D2BE633"/>
    <w:rsid w:val="7E9AD4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269EC"/>
  <w15:chartTrackingRefBased/>
  <w15:docId w15:val="{6D9CD683-5536-491B-A4EC-3B174B60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after="160"/>
    </w:pPr>
    <w:rPr>
      <w:sz w:val="22"/>
      <w:szCs w:val="22"/>
    </w:rPr>
  </w:style>
  <w:style w:type="paragraph" w:styleId="Ttulo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EF7B96"/>
    <w:rPr>
      <w:color w:val="0000FF"/>
      <w:u w:val="single"/>
    </w:rPr>
  </w:style>
  <w:style w:type="paragraph" w:customStyle="1" w:styleId="FencedCodebash">
    <w:name w:val="FencedCode.bash"/>
    <w:pPr>
      <w:shd w:val="solid" w:color="E2E2E2" w:fill="auto"/>
      <w:spacing w:after="160"/>
    </w:pPr>
    <w:rPr>
      <w:rFonts w:ascii="Consolas" w:eastAsia="Consolas" w:hAnsi="Consolas" w:cs="Consolas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env">
    <w:name w:val="FencedCode.env"/>
    <w:pPr>
      <w:shd w:val="solid" w:color="E2E2E2" w:fill="auto"/>
      <w:spacing w:after="160"/>
    </w:pPr>
    <w:rPr>
      <w:rFonts w:ascii="Consolas" w:eastAsia="Consolas" w:hAnsi="Consolas" w:cs="Consolas"/>
    </w:rPr>
  </w:style>
  <w:style w:type="paragraph" w:customStyle="1" w:styleId="FencedCodeplaintext">
    <w:name w:val="FencedCode.plaintext"/>
    <w:pPr>
      <w:shd w:val="solid" w:color="E2E2E2" w:fill="auto"/>
      <w:spacing w:after="160"/>
    </w:pPr>
    <w:rPr>
      <w:rFonts w:ascii="Consolas" w:eastAsia="Consolas" w:hAnsi="Consolas" w:cs="Consolas"/>
    </w:rPr>
  </w:style>
  <w:style w:type="paragraph" w:styleId="Ttulo">
    <w:name w:val="Title"/>
    <w:basedOn w:val="Normal"/>
    <w:next w:val="Normal"/>
    <w:uiPriority w:val="10"/>
    <w:qFormat/>
    <w:rsid w:val="48801B5D"/>
    <w:pPr>
      <w:spacing w:after="80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SemEspaamento">
    <w:name w:val="No Spacing"/>
    <w:uiPriority w:val="1"/>
    <w:qFormat/>
    <w:rsid w:val="48801B5D"/>
  </w:style>
  <w:style w:type="paragraph" w:styleId="Cabealho">
    <w:name w:val="header"/>
    <w:basedOn w:val="Normal"/>
    <w:uiPriority w:val="99"/>
    <w:unhideWhenUsed/>
    <w:rsid w:val="48801B5D"/>
    <w:pPr>
      <w:tabs>
        <w:tab w:val="center" w:pos="4680"/>
        <w:tab w:val="right" w:pos="9360"/>
      </w:tabs>
      <w:spacing w:after="0"/>
    </w:pPr>
  </w:style>
  <w:style w:type="paragraph" w:styleId="Rodap">
    <w:name w:val="footer"/>
    <w:basedOn w:val="Normal"/>
    <w:uiPriority w:val="99"/>
    <w:unhideWhenUsed/>
    <w:rsid w:val="48801B5D"/>
    <w:pPr>
      <w:tabs>
        <w:tab w:val="center" w:pos="4680"/>
        <w:tab w:val="right" w:pos="9360"/>
      </w:tabs>
      <w:spacing w:after="0"/>
    </w:pPr>
  </w:style>
  <w:style w:type="paragraph" w:styleId="Sumrio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658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Jonathas Oliveira</cp:lastModifiedBy>
  <cp:revision>3</cp:revision>
  <cp:lastPrinted>1900-01-01T02:00:00Z</cp:lastPrinted>
  <dcterms:created xsi:type="dcterms:W3CDTF">2025-01-02T18:41:00Z</dcterms:created>
  <dcterms:modified xsi:type="dcterms:W3CDTF">2025-01-02T19:08:00Z</dcterms:modified>
</cp:coreProperties>
</file>